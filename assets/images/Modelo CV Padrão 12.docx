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477DE2" w14:textId="09AE7821" w:rsidR="00B150F3" w:rsidRDefault="00CD3F2C" w:rsidP="00647536">
      <w:pPr>
        <w:pStyle w:val="Ttulo1"/>
        <w:jc w:val="both"/>
        <w:rPr>
          <w:noProof/>
          <w:sz w:val="28"/>
          <w:lang w:val="pt-BR" w:bidi="pt-BR"/>
        </w:rPr>
      </w:pPr>
      <w:r w:rsidRPr="007E5954">
        <w:rPr>
          <w:noProof/>
          <w:sz w:val="28"/>
          <w:lang w:val="pt-BR" w:bidi="pt-BR"/>
        </w:rPr>
        <w:t>Sumário</w:t>
      </w:r>
    </w:p>
    <w:p w14:paraId="6B564118" w14:textId="47BC1787" w:rsidR="00BE10BC" w:rsidRDefault="00173F57" w:rsidP="000D31EF">
      <w:pPr>
        <w:pStyle w:val="Textoembloco"/>
        <w:ind w:firstLine="720"/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Resumo das experiencias em até 3 linhas. </w:t>
      </w:r>
    </w:p>
    <w:p w14:paraId="18EF55CC" w14:textId="77777777" w:rsidR="000D31EF" w:rsidRPr="00012D4B" w:rsidRDefault="000D31EF" w:rsidP="00012D4B">
      <w:pPr>
        <w:pStyle w:val="Textoembloco"/>
        <w:ind w:firstLine="720"/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741B6CB2" w14:textId="0D2F1DF7" w:rsidR="00113975" w:rsidRDefault="00113975" w:rsidP="00113975">
      <w:pPr>
        <w:pStyle w:val="Ttulo1"/>
        <w:jc w:val="both"/>
        <w:rPr>
          <w:noProof/>
          <w:sz w:val="28"/>
          <w:lang w:val="pt-BR" w:bidi="pt-BR"/>
        </w:rPr>
      </w:pPr>
      <w:r>
        <w:rPr>
          <w:noProof/>
          <w:sz w:val="28"/>
          <w:lang w:val="pt-BR" w:bidi="pt-BR"/>
        </w:rPr>
        <w:t>Conhecimentos</w:t>
      </w:r>
    </w:p>
    <w:p w14:paraId="425260EB" w14:textId="3CB26D48" w:rsidR="00113975" w:rsidRPr="00113975" w:rsidRDefault="00113975" w:rsidP="00113975">
      <w:pPr>
        <w:pStyle w:val="Textoembloco"/>
        <w:jc w:val="both"/>
        <w:rPr>
          <w:b/>
          <w:noProof/>
          <w:sz w:val="22"/>
          <w:lang w:bidi="pt-BR"/>
        </w:rPr>
      </w:pPr>
      <w:r w:rsidRPr="00113975">
        <w:rPr>
          <w:b/>
          <w:noProof/>
          <w:sz w:val="22"/>
          <w:lang w:bidi="pt-BR"/>
        </w:rPr>
        <w:t>Principais Habilidades:</w:t>
      </w:r>
    </w:p>
    <w:p w14:paraId="62BFED4D" w14:textId="77777777" w:rsidR="00113975" w:rsidRDefault="00113975" w:rsidP="11964628">
      <w:pPr>
        <w:pStyle w:val="Textoembloco"/>
        <w:jc w:val="both"/>
        <w:rPr>
          <w:noProof/>
          <w:sz w:val="22"/>
          <w:lang w:bidi="pt-BR"/>
        </w:rPr>
        <w:sectPr w:rsidR="00113975" w:rsidSect="00CC6D54">
          <w:headerReference w:type="default" r:id="rId10"/>
          <w:footerReference w:type="default" r:id="rId11"/>
          <w:pgSz w:w="12240" w:h="15840"/>
          <w:pgMar w:top="1417" w:right="1701" w:bottom="1417" w:left="1701" w:header="720" w:footer="720" w:gutter="0"/>
          <w:cols w:space="720"/>
          <w:noEndnote/>
        </w:sectPr>
      </w:pPr>
    </w:p>
    <w:p w14:paraId="6C9563A4" w14:textId="7E91C0B0" w:rsidR="00476A56" w:rsidRPr="00476A56" w:rsidRDefault="00173F57" w:rsidP="119D0233">
      <w:pPr>
        <w:pStyle w:val="Textoembloco"/>
        <w:numPr>
          <w:ilvl w:val="0"/>
          <w:numId w:val="38"/>
        </w:numPr>
        <w:spacing w:line="240" w:lineRule="auto"/>
        <w:jc w:val="both"/>
        <w:rPr>
          <w:noProof/>
          <w:sz w:val="22"/>
          <w:lang w:bidi="pt-BR"/>
        </w:rPr>
      </w:pPr>
      <w:r>
        <w:rPr>
          <w:noProof/>
          <w:sz w:val="22"/>
          <w:lang w:val="en-US" w:bidi="pt-BR"/>
        </w:rPr>
        <w:t>xxx</w:t>
      </w:r>
    </w:p>
    <w:p w14:paraId="656407C8" w14:textId="4FF7045E" w:rsidR="500E9E0A" w:rsidRDefault="00173F57" w:rsidP="119D0233">
      <w:pPr>
        <w:pStyle w:val="Textoembloco"/>
        <w:numPr>
          <w:ilvl w:val="0"/>
          <w:numId w:val="38"/>
        </w:numPr>
        <w:spacing w:line="240" w:lineRule="auto"/>
        <w:jc w:val="both"/>
        <w:rPr>
          <w:noProof/>
          <w:sz w:val="22"/>
          <w:lang w:val="en-US" w:bidi="pt-BR"/>
        </w:rPr>
      </w:pPr>
      <w:r>
        <w:rPr>
          <w:noProof/>
          <w:sz w:val="22"/>
          <w:lang w:val="en-US" w:bidi="pt-BR"/>
        </w:rPr>
        <w:t>xxx</w:t>
      </w:r>
    </w:p>
    <w:p w14:paraId="383874E2" w14:textId="7147C197" w:rsidR="00476A56" w:rsidRDefault="00173F57" w:rsidP="119D0233">
      <w:pPr>
        <w:pStyle w:val="Textoembloco"/>
        <w:numPr>
          <w:ilvl w:val="0"/>
          <w:numId w:val="38"/>
        </w:numPr>
        <w:spacing w:line="240" w:lineRule="auto"/>
        <w:jc w:val="both"/>
        <w:rPr>
          <w:noProof/>
          <w:sz w:val="22"/>
          <w:lang w:bidi="pt-BR"/>
        </w:rPr>
      </w:pPr>
      <w:r>
        <w:rPr>
          <w:noProof/>
          <w:sz w:val="22"/>
        </w:rPr>
        <w:t>xxx</w:t>
      </w:r>
    </w:p>
    <w:p w14:paraId="399A8839" w14:textId="393C0E22" w:rsidR="00BE10BC" w:rsidRPr="00476A56" w:rsidRDefault="00173F57" w:rsidP="119D0233">
      <w:pPr>
        <w:pStyle w:val="Textoembloco"/>
        <w:numPr>
          <w:ilvl w:val="0"/>
          <w:numId w:val="38"/>
        </w:numPr>
        <w:spacing w:line="240" w:lineRule="auto"/>
        <w:jc w:val="both"/>
        <w:rPr>
          <w:noProof/>
          <w:sz w:val="22"/>
          <w:lang w:bidi="pt-BR"/>
        </w:rPr>
      </w:pPr>
      <w:r>
        <w:rPr>
          <w:noProof/>
          <w:sz w:val="22"/>
          <w:lang w:bidi="pt-BR"/>
        </w:rPr>
        <w:t>xxx</w:t>
      </w:r>
    </w:p>
    <w:p w14:paraId="11B9B2A6" w14:textId="31E2CDE2" w:rsidR="00113975" w:rsidRDefault="00173F57" w:rsidP="119D0233">
      <w:pPr>
        <w:pStyle w:val="Textoembloco"/>
        <w:numPr>
          <w:ilvl w:val="0"/>
          <w:numId w:val="38"/>
        </w:numPr>
        <w:spacing w:line="240" w:lineRule="auto"/>
        <w:jc w:val="both"/>
        <w:rPr>
          <w:noProof/>
          <w:sz w:val="22"/>
          <w:lang w:bidi="pt-BR"/>
        </w:rPr>
      </w:pPr>
      <w:r>
        <w:rPr>
          <w:noProof/>
          <w:sz w:val="22"/>
        </w:rPr>
        <w:t>xxx</w:t>
      </w:r>
    </w:p>
    <w:p w14:paraId="4FDFBB79" w14:textId="14D77BA1" w:rsidR="00113975" w:rsidRDefault="00173F57" w:rsidP="119D0233">
      <w:pPr>
        <w:pStyle w:val="Textoembloco"/>
        <w:numPr>
          <w:ilvl w:val="0"/>
          <w:numId w:val="38"/>
        </w:numPr>
        <w:spacing w:line="240" w:lineRule="auto"/>
        <w:jc w:val="both"/>
        <w:rPr>
          <w:noProof/>
          <w:sz w:val="22"/>
          <w:lang w:val="pt-BR"/>
        </w:rPr>
      </w:pPr>
      <w:r>
        <w:rPr>
          <w:noProof/>
          <w:sz w:val="22"/>
          <w:lang w:val="pt-BR"/>
        </w:rPr>
        <w:t>xxx</w:t>
      </w:r>
    </w:p>
    <w:p w14:paraId="20C359F8" w14:textId="4A3F3650" w:rsidR="00113975" w:rsidRPr="00BE10BC" w:rsidRDefault="00173F57" w:rsidP="119D0233">
      <w:pPr>
        <w:pStyle w:val="Textoembloco"/>
        <w:numPr>
          <w:ilvl w:val="0"/>
          <w:numId w:val="38"/>
        </w:numPr>
        <w:spacing w:line="240" w:lineRule="auto"/>
        <w:jc w:val="both"/>
        <w:rPr>
          <w:noProof/>
          <w:sz w:val="22"/>
          <w:lang w:val="en-US"/>
        </w:rPr>
      </w:pPr>
      <w:r>
        <w:rPr>
          <w:noProof/>
          <w:sz w:val="22"/>
          <w:lang w:val="en-US"/>
        </w:rPr>
        <w:t>xxx</w:t>
      </w:r>
    </w:p>
    <w:p w14:paraId="6C6DB815" w14:textId="000C76C5" w:rsidR="00113975" w:rsidRDefault="00173F57" w:rsidP="119D0233">
      <w:pPr>
        <w:pStyle w:val="Textoembloco"/>
        <w:numPr>
          <w:ilvl w:val="0"/>
          <w:numId w:val="38"/>
        </w:numPr>
        <w:spacing w:line="240" w:lineRule="auto"/>
        <w:jc w:val="both"/>
        <w:rPr>
          <w:noProof/>
          <w:sz w:val="22"/>
          <w:lang w:val="pt-BR"/>
        </w:rPr>
      </w:pPr>
      <w:r>
        <w:rPr>
          <w:noProof/>
          <w:sz w:val="22"/>
          <w:lang w:val="pt-BR"/>
        </w:rPr>
        <w:t>xxx</w:t>
      </w:r>
    </w:p>
    <w:p w14:paraId="1431F1B0" w14:textId="0F2B0286" w:rsidR="00113975" w:rsidRDefault="00173F57" w:rsidP="119D0233">
      <w:pPr>
        <w:pStyle w:val="Textoembloco"/>
        <w:numPr>
          <w:ilvl w:val="0"/>
          <w:numId w:val="38"/>
        </w:numPr>
        <w:spacing w:line="240" w:lineRule="auto"/>
        <w:jc w:val="both"/>
        <w:rPr>
          <w:rFonts w:ascii="Calibri" w:eastAsia="Calibri" w:hAnsi="Calibri" w:cs="Calibri"/>
          <w:noProof/>
          <w:sz w:val="22"/>
          <w:lang w:val="pt-BR"/>
        </w:rPr>
      </w:pPr>
      <w:r>
        <w:rPr>
          <w:rFonts w:ascii="Calibri" w:eastAsia="Calibri" w:hAnsi="Calibri" w:cs="Calibri"/>
          <w:noProof/>
          <w:sz w:val="22"/>
          <w:lang w:val="pt-BR"/>
        </w:rPr>
        <w:t>xxx</w:t>
      </w:r>
      <w:r w:rsidR="000D31EF">
        <w:rPr>
          <w:rFonts w:ascii="Calibri" w:eastAsia="Calibri" w:hAnsi="Calibri" w:cs="Calibri"/>
          <w:noProof/>
          <w:sz w:val="22"/>
          <w:lang w:val="pt-BR"/>
        </w:rPr>
        <w:t xml:space="preserve"> </w:t>
      </w:r>
    </w:p>
    <w:p w14:paraId="09E24B08" w14:textId="5E76D199" w:rsidR="00113975" w:rsidRPr="00CD293D" w:rsidRDefault="00173F57" w:rsidP="119D0233">
      <w:pPr>
        <w:pStyle w:val="Textoembloco"/>
        <w:numPr>
          <w:ilvl w:val="0"/>
          <w:numId w:val="38"/>
        </w:numPr>
        <w:spacing w:line="240" w:lineRule="auto"/>
        <w:jc w:val="both"/>
        <w:rPr>
          <w:rFonts w:ascii="Calibri" w:eastAsia="Calibri" w:hAnsi="Calibri" w:cs="Calibri"/>
          <w:noProof/>
          <w:sz w:val="22"/>
          <w:lang w:val="pt-BR"/>
        </w:rPr>
        <w:sectPr w:rsidR="00113975" w:rsidRPr="00CD293D" w:rsidSect="00113975">
          <w:type w:val="continuous"/>
          <w:pgSz w:w="12240" w:h="15840"/>
          <w:pgMar w:top="1417" w:right="1701" w:bottom="1417" w:left="1701" w:header="720" w:footer="720" w:gutter="0"/>
          <w:cols w:num="2" w:space="720"/>
          <w:noEndnote/>
        </w:sectPr>
      </w:pPr>
      <w:r>
        <w:rPr>
          <w:rFonts w:ascii="Calibri" w:eastAsia="Calibri" w:hAnsi="Calibri" w:cs="Calibri"/>
          <w:noProof/>
          <w:sz w:val="22"/>
          <w:lang w:val="pt-BR"/>
        </w:rPr>
        <w:t>xxx</w:t>
      </w:r>
    </w:p>
    <w:p w14:paraId="7A84BB9A" w14:textId="77777777" w:rsidR="00034DE1" w:rsidRDefault="00034DE1" w:rsidP="00CD3F2C">
      <w:pPr>
        <w:pStyle w:val="Ttulo1"/>
        <w:jc w:val="both"/>
        <w:rPr>
          <w:noProof/>
          <w:sz w:val="28"/>
          <w:lang w:val="pt-BR" w:bidi="pt-BR"/>
        </w:rPr>
      </w:pPr>
    </w:p>
    <w:p w14:paraId="573BC14E" w14:textId="5FA40DC2" w:rsidR="00B150F3" w:rsidRPr="00CD293D" w:rsidRDefault="00CD3F2C" w:rsidP="00CD293D">
      <w:pPr>
        <w:pStyle w:val="Ttulo1"/>
        <w:jc w:val="both"/>
        <w:rPr>
          <w:noProof/>
          <w:sz w:val="28"/>
          <w:lang w:val="pt-BR" w:bidi="pt-BR"/>
        </w:rPr>
      </w:pPr>
      <w:r w:rsidRPr="00536D16">
        <w:rPr>
          <w:noProof/>
          <w:sz w:val="28"/>
          <w:lang w:val="pt-BR" w:bidi="pt-BR"/>
        </w:rPr>
        <w:t>Experiência</w:t>
      </w:r>
      <w:r w:rsidR="007E5954">
        <w:rPr>
          <w:noProof/>
          <w:sz w:val="28"/>
          <w:lang w:val="pt-BR" w:bidi="pt-BR"/>
        </w:rPr>
        <w:t xml:space="preserve"> profissional</w:t>
      </w:r>
    </w:p>
    <w:p w14:paraId="75F9A1F9" w14:textId="3CD6FDA8" w:rsidR="007C7C71" w:rsidRPr="00536D16" w:rsidRDefault="00173F57" w:rsidP="119D0233">
      <w:pPr>
        <w:pStyle w:val="Ttulo2"/>
        <w:jc w:val="both"/>
        <w:rPr>
          <w:noProof/>
          <w:sz w:val="24"/>
          <w:szCs w:val="24"/>
          <w:lang w:val="pt-BR" w:bidi="pt-BR"/>
        </w:rPr>
      </w:pPr>
      <w:r>
        <w:rPr>
          <w:noProof/>
          <w:sz w:val="24"/>
          <w:szCs w:val="24"/>
          <w:lang w:val="pt-BR" w:bidi="pt-BR"/>
        </w:rPr>
        <w:t>Mes</w:t>
      </w:r>
      <w:r w:rsidR="000D31EF">
        <w:rPr>
          <w:noProof/>
          <w:sz w:val="24"/>
          <w:szCs w:val="24"/>
          <w:lang w:val="pt-BR" w:bidi="pt-BR"/>
        </w:rPr>
        <w:t>/</w:t>
      </w:r>
      <w:r>
        <w:rPr>
          <w:noProof/>
          <w:sz w:val="24"/>
          <w:szCs w:val="24"/>
          <w:lang w:val="pt-BR" w:bidi="pt-BR"/>
        </w:rPr>
        <w:t>Ano</w:t>
      </w:r>
      <w:r w:rsidR="000D31EF">
        <w:rPr>
          <w:noProof/>
          <w:sz w:val="24"/>
          <w:szCs w:val="24"/>
          <w:lang w:val="pt-BR" w:bidi="pt-BR"/>
        </w:rPr>
        <w:t xml:space="preserve"> – </w:t>
      </w:r>
      <w:r>
        <w:rPr>
          <w:noProof/>
          <w:sz w:val="24"/>
          <w:szCs w:val="24"/>
          <w:lang w:val="pt-BR" w:bidi="pt-BR"/>
        </w:rPr>
        <w:t>Mes</w:t>
      </w:r>
      <w:r w:rsidR="000D31EF">
        <w:rPr>
          <w:noProof/>
          <w:sz w:val="24"/>
          <w:szCs w:val="24"/>
          <w:lang w:val="pt-BR" w:bidi="pt-BR"/>
        </w:rPr>
        <w:t>/</w:t>
      </w:r>
      <w:r>
        <w:rPr>
          <w:noProof/>
          <w:sz w:val="24"/>
          <w:szCs w:val="24"/>
          <w:lang w:val="pt-BR" w:bidi="pt-BR"/>
        </w:rPr>
        <w:t>Ano</w:t>
      </w:r>
      <w:r w:rsidR="007C7C71" w:rsidRPr="119D0233">
        <w:rPr>
          <w:noProof/>
          <w:sz w:val="24"/>
          <w:szCs w:val="24"/>
          <w:lang w:val="pt-BR" w:bidi="pt-BR"/>
        </w:rPr>
        <w:t xml:space="preserve"> </w:t>
      </w:r>
      <w:r w:rsidR="007E5954" w:rsidRPr="119D0233">
        <w:rPr>
          <w:noProof/>
          <w:sz w:val="24"/>
          <w:szCs w:val="24"/>
          <w:lang w:val="pt-BR" w:bidi="pt-BR"/>
        </w:rPr>
        <w:t xml:space="preserve">| </w:t>
      </w:r>
      <w:r>
        <w:rPr>
          <w:noProof/>
          <w:sz w:val="24"/>
          <w:szCs w:val="24"/>
          <w:lang w:val="pt-BR" w:bidi="pt-BR"/>
        </w:rPr>
        <w:t>Empresa</w:t>
      </w:r>
    </w:p>
    <w:p w14:paraId="6D3F672C" w14:textId="5D3312C9" w:rsidR="00FE1299" w:rsidRPr="007E5954" w:rsidRDefault="00173F57" w:rsidP="119D0233">
      <w:pPr>
        <w:pStyle w:val="Ttulo3"/>
        <w:jc w:val="both"/>
        <w:rPr>
          <w:noProof/>
          <w:sz w:val="24"/>
          <w:szCs w:val="24"/>
          <w:lang w:val="pt-BR" w:bidi="pt-BR"/>
        </w:rPr>
      </w:pPr>
      <w:r>
        <w:rPr>
          <w:noProof/>
          <w:sz w:val="24"/>
          <w:szCs w:val="24"/>
          <w:lang w:val="pt-BR" w:bidi="pt-BR"/>
        </w:rPr>
        <w:t>Cargo</w:t>
      </w:r>
    </w:p>
    <w:p w14:paraId="02657343" w14:textId="2D3E9E17" w:rsidR="000D31EF" w:rsidRDefault="00173F57" w:rsidP="119D0233">
      <w:pPr>
        <w:jc w:val="both"/>
        <w:rPr>
          <w:noProof/>
          <w:sz w:val="20"/>
          <w:szCs w:val="20"/>
          <w:lang w:val="pt-BR"/>
        </w:rPr>
      </w:pPr>
      <w:r>
        <w:rPr>
          <w:noProof/>
          <w:sz w:val="20"/>
          <w:szCs w:val="20"/>
          <w:lang w:val="pt-BR"/>
        </w:rPr>
        <w:t>Descrição das responsabilidades e tecnologias usadas</w:t>
      </w:r>
    </w:p>
    <w:p w14:paraId="595659F7" w14:textId="77777777" w:rsidR="000D31EF" w:rsidRDefault="000D31EF" w:rsidP="119D0233">
      <w:pPr>
        <w:jc w:val="both"/>
        <w:rPr>
          <w:noProof/>
          <w:sz w:val="20"/>
          <w:szCs w:val="20"/>
          <w:lang w:val="pt-BR"/>
        </w:rPr>
      </w:pPr>
    </w:p>
    <w:p w14:paraId="51F7537C" w14:textId="77777777" w:rsidR="00173F57" w:rsidRPr="00536D16" w:rsidRDefault="00173F57" w:rsidP="00173F57">
      <w:pPr>
        <w:pStyle w:val="Ttulo2"/>
        <w:jc w:val="both"/>
        <w:rPr>
          <w:noProof/>
          <w:sz w:val="24"/>
          <w:szCs w:val="24"/>
          <w:lang w:val="pt-BR" w:bidi="pt-BR"/>
        </w:rPr>
      </w:pPr>
      <w:r>
        <w:rPr>
          <w:noProof/>
          <w:sz w:val="24"/>
          <w:szCs w:val="24"/>
          <w:lang w:val="pt-BR" w:bidi="pt-BR"/>
        </w:rPr>
        <w:t>Mes/Ano – Mes/Ano</w:t>
      </w:r>
      <w:r w:rsidRPr="119D0233">
        <w:rPr>
          <w:noProof/>
          <w:sz w:val="24"/>
          <w:szCs w:val="24"/>
          <w:lang w:val="pt-BR" w:bidi="pt-BR"/>
        </w:rPr>
        <w:t xml:space="preserve"> | </w:t>
      </w:r>
      <w:r>
        <w:rPr>
          <w:noProof/>
          <w:sz w:val="24"/>
          <w:szCs w:val="24"/>
          <w:lang w:val="pt-BR" w:bidi="pt-BR"/>
        </w:rPr>
        <w:t>Empresa</w:t>
      </w:r>
    </w:p>
    <w:p w14:paraId="184AA181" w14:textId="77777777" w:rsidR="00173F57" w:rsidRPr="007E5954" w:rsidRDefault="00173F57" w:rsidP="00173F57">
      <w:pPr>
        <w:pStyle w:val="Ttulo3"/>
        <w:jc w:val="both"/>
        <w:rPr>
          <w:noProof/>
          <w:sz w:val="24"/>
          <w:szCs w:val="24"/>
          <w:lang w:val="pt-BR" w:bidi="pt-BR"/>
        </w:rPr>
      </w:pPr>
      <w:r>
        <w:rPr>
          <w:noProof/>
          <w:sz w:val="24"/>
          <w:szCs w:val="24"/>
          <w:lang w:val="pt-BR" w:bidi="pt-BR"/>
        </w:rPr>
        <w:t>Cargo</w:t>
      </w:r>
    </w:p>
    <w:p w14:paraId="02228318" w14:textId="77777777" w:rsidR="00173F57" w:rsidRDefault="00173F57" w:rsidP="00173F57">
      <w:pPr>
        <w:jc w:val="both"/>
        <w:rPr>
          <w:noProof/>
          <w:sz w:val="20"/>
          <w:szCs w:val="20"/>
          <w:lang w:val="pt-BR"/>
        </w:rPr>
      </w:pPr>
      <w:r>
        <w:rPr>
          <w:noProof/>
          <w:sz w:val="20"/>
          <w:szCs w:val="20"/>
          <w:lang w:val="pt-BR"/>
        </w:rPr>
        <w:t>Descrição das responsabilidades e tecnologias usadas</w:t>
      </w:r>
    </w:p>
    <w:p w14:paraId="25AF525C" w14:textId="77777777" w:rsidR="00173F57" w:rsidRPr="000D31EF" w:rsidRDefault="00173F57" w:rsidP="00034DE1">
      <w:pPr>
        <w:jc w:val="both"/>
        <w:rPr>
          <w:noProof/>
          <w:sz w:val="20"/>
          <w:szCs w:val="20"/>
          <w:lang w:val="pt-BR"/>
        </w:rPr>
      </w:pPr>
    </w:p>
    <w:p w14:paraId="6C748B4D" w14:textId="4E10EF79" w:rsidR="00FA41E6" w:rsidRPr="00536D16" w:rsidRDefault="00CD3F2C" w:rsidP="007E5954">
      <w:pPr>
        <w:pStyle w:val="Ttulo1"/>
        <w:jc w:val="both"/>
        <w:rPr>
          <w:noProof/>
          <w:sz w:val="28"/>
          <w:lang w:val="pt-BR" w:bidi="pt-BR"/>
        </w:rPr>
      </w:pPr>
      <w:r w:rsidRPr="00536D16">
        <w:rPr>
          <w:noProof/>
          <w:sz w:val="28"/>
          <w:lang w:val="pt-BR" w:bidi="pt-BR"/>
        </w:rPr>
        <w:t>Formação</w:t>
      </w:r>
    </w:p>
    <w:p w14:paraId="3F2CB300" w14:textId="4EEAB0B0" w:rsidR="00536D16" w:rsidRPr="006B6275" w:rsidRDefault="000D31EF" w:rsidP="119D0233">
      <w:pPr>
        <w:pStyle w:val="PargrafodaLista"/>
        <w:numPr>
          <w:ilvl w:val="0"/>
          <w:numId w:val="32"/>
        </w:numPr>
        <w:spacing w:before="240"/>
        <w:jc w:val="both"/>
        <w:rPr>
          <w:sz w:val="20"/>
          <w:szCs w:val="20"/>
        </w:rPr>
      </w:pPr>
      <w:r>
        <w:rPr>
          <w:sz w:val="20"/>
          <w:szCs w:val="20"/>
        </w:rPr>
        <w:t>Concluido</w:t>
      </w:r>
      <w:r w:rsidR="00173F57">
        <w:rPr>
          <w:sz w:val="20"/>
          <w:szCs w:val="20"/>
        </w:rPr>
        <w:t>/Cursando</w:t>
      </w:r>
      <w:r w:rsidR="007E5954" w:rsidRPr="119D0233">
        <w:rPr>
          <w:sz w:val="20"/>
          <w:szCs w:val="20"/>
        </w:rPr>
        <w:t xml:space="preserve"> | </w:t>
      </w:r>
      <w:r w:rsidR="00173F57">
        <w:rPr>
          <w:sz w:val="20"/>
          <w:szCs w:val="20"/>
        </w:rPr>
        <w:t xml:space="preserve">xxxxxx </w:t>
      </w:r>
      <w:r w:rsidR="007E5954" w:rsidRPr="119D0233">
        <w:rPr>
          <w:sz w:val="20"/>
          <w:szCs w:val="20"/>
        </w:rPr>
        <w:t xml:space="preserve"> – </w:t>
      </w:r>
      <w:r w:rsidR="00173F57">
        <w:rPr>
          <w:sz w:val="20"/>
          <w:szCs w:val="20"/>
        </w:rPr>
        <w:t>Instituição (ano</w:t>
      </w:r>
      <w:bookmarkStart w:id="0" w:name="_GoBack"/>
      <w:bookmarkEnd w:id="0"/>
      <w:r w:rsidR="00173F57">
        <w:rPr>
          <w:sz w:val="20"/>
          <w:szCs w:val="20"/>
        </w:rPr>
        <w:t>)</w:t>
      </w:r>
      <w:r>
        <w:rPr>
          <w:sz w:val="20"/>
          <w:szCs w:val="20"/>
        </w:rPr>
        <w:t>.</w:t>
      </w:r>
    </w:p>
    <w:sectPr w:rsidR="00536D16" w:rsidRPr="006B6275" w:rsidSect="00113975">
      <w:type w:val="continuous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5EA53F" w14:textId="77777777" w:rsidR="000E10B4" w:rsidRDefault="000E10B4" w:rsidP="00CB5054">
      <w:pPr>
        <w:spacing w:after="0" w:line="240" w:lineRule="auto"/>
      </w:pPr>
      <w:r>
        <w:separator/>
      </w:r>
    </w:p>
  </w:endnote>
  <w:endnote w:type="continuationSeparator" w:id="0">
    <w:p w14:paraId="5A335933" w14:textId="77777777" w:rsidR="000E10B4" w:rsidRDefault="000E10B4" w:rsidP="00CB5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UnicodeMS">
    <w:charset w:val="80"/>
    <w:family w:val="swiss"/>
    <w:pitch w:val="variable"/>
    <w:sig w:usb0="F7FFAFFF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WenQuanYi Zen Hei">
    <w:altName w:val="Times New Roman"/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73804B12" w14:paraId="30B69AD9" w14:textId="77777777" w:rsidTr="73804B12">
      <w:tc>
        <w:tcPr>
          <w:tcW w:w="2945" w:type="dxa"/>
        </w:tcPr>
        <w:p w14:paraId="6DEF4254" w14:textId="32D4C2DF" w:rsidR="73804B12" w:rsidRDefault="73804B12" w:rsidP="73804B12">
          <w:pPr>
            <w:pStyle w:val="Cabealho"/>
            <w:ind w:left="-115"/>
          </w:pPr>
        </w:p>
      </w:tc>
      <w:tc>
        <w:tcPr>
          <w:tcW w:w="2945" w:type="dxa"/>
        </w:tcPr>
        <w:p w14:paraId="31D575C0" w14:textId="4872534B" w:rsidR="73804B12" w:rsidRDefault="73804B12" w:rsidP="73804B12">
          <w:pPr>
            <w:pStyle w:val="Cabealho"/>
            <w:jc w:val="center"/>
          </w:pPr>
        </w:p>
      </w:tc>
      <w:tc>
        <w:tcPr>
          <w:tcW w:w="2945" w:type="dxa"/>
        </w:tcPr>
        <w:p w14:paraId="5E255CBB" w14:textId="4CD089B2" w:rsidR="73804B12" w:rsidRDefault="73804B12" w:rsidP="73804B12">
          <w:pPr>
            <w:pStyle w:val="Cabealho"/>
            <w:ind w:right="-115"/>
            <w:jc w:val="right"/>
          </w:pPr>
        </w:p>
      </w:tc>
    </w:tr>
  </w:tbl>
  <w:p w14:paraId="2CEB0043" w14:textId="3FE26DA5" w:rsidR="73804B12" w:rsidRDefault="73804B12" w:rsidP="73804B1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D2DE97" w14:textId="77777777" w:rsidR="000E10B4" w:rsidRDefault="000E10B4" w:rsidP="00CB5054">
      <w:pPr>
        <w:spacing w:after="0" w:line="240" w:lineRule="auto"/>
      </w:pPr>
      <w:r>
        <w:separator/>
      </w:r>
    </w:p>
  </w:footnote>
  <w:footnote w:type="continuationSeparator" w:id="0">
    <w:p w14:paraId="139C195B" w14:textId="77777777" w:rsidR="000E10B4" w:rsidRDefault="000E10B4" w:rsidP="00CB50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14"/>
      <w:gridCol w:w="4414"/>
    </w:tblGrid>
    <w:tr w:rsidR="00CB5054" w14:paraId="62A8D6EB" w14:textId="77777777" w:rsidTr="119D0233">
      <w:trPr>
        <w:trHeight w:val="1550"/>
      </w:trPr>
      <w:tc>
        <w:tcPr>
          <w:tcW w:w="4414" w:type="dxa"/>
          <w:vAlign w:val="center"/>
        </w:tcPr>
        <w:p w14:paraId="63DD29E6" w14:textId="4D2CDD0F" w:rsidR="119D0233" w:rsidRPr="00012D4B" w:rsidRDefault="00173F57" w:rsidP="119D0233">
          <w:pPr>
            <w:pStyle w:val="Ttulo"/>
            <w:rPr>
              <w:lang w:val="pt-BR"/>
            </w:rPr>
          </w:pPr>
          <w:r>
            <w:rPr>
              <w:noProof/>
              <w:sz w:val="32"/>
              <w:szCs w:val="32"/>
              <w:lang w:val="pt-BR" w:bidi="pt-BR"/>
            </w:rPr>
            <w:t>Nome Colaborador</w:t>
          </w:r>
        </w:p>
        <w:p w14:paraId="6565AFF0" w14:textId="3C319091" w:rsidR="00113975" w:rsidRPr="00012D4B" w:rsidRDefault="119D0233" w:rsidP="00CD3F2C">
          <w:pPr>
            <w:pStyle w:val="Informaesdecontato"/>
            <w:rPr>
              <w:noProof/>
              <w:color w:val="auto"/>
              <w:lang w:val="pt-BR" w:bidi="pt-BR"/>
            </w:rPr>
          </w:pPr>
          <w:r w:rsidRPr="00012D4B">
            <w:rPr>
              <w:noProof/>
              <w:color w:val="auto"/>
              <w:lang w:val="pt-BR" w:bidi="pt-BR"/>
            </w:rPr>
            <w:t xml:space="preserve">Cargo: </w:t>
          </w:r>
          <w:r w:rsidR="00173F57">
            <w:rPr>
              <w:noProof/>
              <w:color w:val="auto"/>
              <w:lang w:val="pt-BR" w:bidi="pt-BR"/>
            </w:rPr>
            <w:t>xxxxx</w:t>
          </w:r>
        </w:p>
        <w:p w14:paraId="076C8727" w14:textId="237B464E" w:rsidR="00536F02" w:rsidRPr="00012D4B" w:rsidRDefault="00536F02" w:rsidP="00AF774D">
          <w:pPr>
            <w:autoSpaceDE w:val="0"/>
            <w:autoSpaceDN w:val="0"/>
            <w:adjustRightInd w:val="0"/>
            <w:spacing w:line="360" w:lineRule="auto"/>
            <w:rPr>
              <w:rFonts w:cs="ArialUnicodeMS"/>
              <w:color w:val="000000"/>
              <w:sz w:val="32"/>
              <w:szCs w:val="32"/>
              <w:lang w:val="pt-BR"/>
            </w:rPr>
          </w:pPr>
        </w:p>
      </w:tc>
      <w:tc>
        <w:tcPr>
          <w:tcW w:w="4414" w:type="dxa"/>
          <w:vAlign w:val="center"/>
        </w:tcPr>
        <w:p w14:paraId="60061E4C" w14:textId="77777777" w:rsidR="00CB5054" w:rsidRDefault="006C0738" w:rsidP="00CB5054">
          <w:pPr>
            <w:autoSpaceDE w:val="0"/>
            <w:autoSpaceDN w:val="0"/>
            <w:adjustRightInd w:val="0"/>
            <w:spacing w:line="360" w:lineRule="auto"/>
            <w:jc w:val="right"/>
            <w:rPr>
              <w:rFonts w:cs="ArialUnicodeMS"/>
              <w:b/>
              <w:color w:val="000000"/>
              <w:sz w:val="28"/>
              <w:szCs w:val="28"/>
            </w:rPr>
          </w:pPr>
          <w:r>
            <w:rPr>
              <w:rFonts w:cs="ArialUnicodeMS"/>
              <w:b/>
              <w:noProof/>
              <w:color w:val="000000"/>
              <w:sz w:val="28"/>
              <w:szCs w:val="28"/>
              <w:lang w:val="en-US"/>
            </w:rPr>
            <w:drawing>
              <wp:inline distT="0" distB="0" distL="0" distR="0" wp14:anchorId="47CBD0D0" wp14:editId="71169420">
                <wp:extent cx="1811655" cy="833058"/>
                <wp:effectExtent l="0" t="0" r="0" b="571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d+b dark blue - vertical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0053" cy="8691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4EAFD9C" w14:textId="77777777" w:rsidR="00CB5054" w:rsidRDefault="00CB5054" w:rsidP="00CB5054">
    <w:pPr>
      <w:pStyle w:val="Cabealho"/>
    </w:pPr>
  </w:p>
  <w:p w14:paraId="4B94D5A5" w14:textId="77777777" w:rsidR="00CB5054" w:rsidRDefault="00CB505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A2E6CAD2"/>
    <w:lvl w:ilvl="0">
      <w:start w:val="1"/>
      <w:numFmt w:val="bullet"/>
      <w:pStyle w:val="Commarcadores"/>
      <w:lvlText w:val=""/>
      <w:lvlJc w:val="left"/>
      <w:pPr>
        <w:ind w:left="360" w:hanging="360"/>
      </w:pPr>
      <w:rPr>
        <w:rFonts w:ascii="Symbol" w:hAnsi="Symbol" w:hint="default"/>
        <w:color w:val="1F4E79" w:themeColor="accent1" w:themeShade="80"/>
      </w:rPr>
    </w:lvl>
  </w:abstractNum>
  <w:abstractNum w:abstractNumId="1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Tahoma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Tahoma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Tahoma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"/>
      <w:lvlJc w:val="left"/>
      <w:pPr>
        <w:tabs>
          <w:tab w:val="num" w:pos="0"/>
        </w:tabs>
        <w:ind w:left="1068" w:hanging="360"/>
      </w:pPr>
      <w:rPr>
        <w:rFonts w:ascii="Wingdings" w:hAnsi="Wingdings"/>
      </w:rPr>
    </w:lvl>
  </w:abstractNum>
  <w:abstractNum w:abstractNumId="4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5" w15:restartNumberingAfterBreak="0">
    <w:nsid w:val="06726E00"/>
    <w:multiLevelType w:val="hybridMultilevel"/>
    <w:tmpl w:val="749E436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087C3A6D"/>
    <w:multiLevelType w:val="hybridMultilevel"/>
    <w:tmpl w:val="13A03A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EC690A"/>
    <w:multiLevelType w:val="hybridMultilevel"/>
    <w:tmpl w:val="DA06C660"/>
    <w:lvl w:ilvl="0" w:tplc="55E6D6A0">
      <w:numFmt w:val="bullet"/>
      <w:lvlText w:val="•"/>
      <w:lvlJc w:val="left"/>
      <w:pPr>
        <w:ind w:left="1065" w:hanging="705"/>
      </w:pPr>
      <w:rPr>
        <w:rFonts w:ascii="Calibri" w:eastAsiaTheme="minorHAnsi" w:hAnsi="Calibri" w:cs="ArialUnicodeM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1071FF"/>
    <w:multiLevelType w:val="hybridMultilevel"/>
    <w:tmpl w:val="4BEC0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C631F2"/>
    <w:multiLevelType w:val="hybridMultilevel"/>
    <w:tmpl w:val="A25C3C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9399F"/>
    <w:multiLevelType w:val="multilevel"/>
    <w:tmpl w:val="8F7CEE58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227946DB"/>
    <w:multiLevelType w:val="hybridMultilevel"/>
    <w:tmpl w:val="FB7435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1629E7"/>
    <w:multiLevelType w:val="hybridMultilevel"/>
    <w:tmpl w:val="8ACC3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43554DC"/>
    <w:multiLevelType w:val="hybridMultilevel"/>
    <w:tmpl w:val="0ECAD0D6"/>
    <w:lvl w:ilvl="0" w:tplc="216A6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7EEE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164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6EB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D266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4AE4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CA1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6689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326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850684"/>
    <w:multiLevelType w:val="hybridMultilevel"/>
    <w:tmpl w:val="61B6F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63D62"/>
    <w:multiLevelType w:val="multilevel"/>
    <w:tmpl w:val="47FAD66E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31CC2E15"/>
    <w:multiLevelType w:val="multilevel"/>
    <w:tmpl w:val="0D16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aps w:val="0"/>
        <w:smallCaps w:val="0"/>
        <w:spacing w:val="0"/>
        <w:sz w:val="20"/>
        <w:szCs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Wingdings 2" w:hint="default"/>
        <w:caps w:val="0"/>
        <w:smallCaps w:val="0"/>
        <w:spacing w:val="0"/>
        <w:sz w:val="20"/>
        <w:szCs w:val="2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  <w:caps w:val="0"/>
        <w:smallCaps w:val="0"/>
        <w:spacing w:val="0"/>
        <w:sz w:val="20"/>
        <w:szCs w:val="2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31F9574F"/>
    <w:multiLevelType w:val="hybridMultilevel"/>
    <w:tmpl w:val="8F3C5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06BA3"/>
    <w:multiLevelType w:val="hybridMultilevel"/>
    <w:tmpl w:val="8EE42BEA"/>
    <w:lvl w:ilvl="0" w:tplc="347CC4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5E3A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563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0209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6231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347D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E0F5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823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E8BF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AC7E17"/>
    <w:multiLevelType w:val="hybridMultilevel"/>
    <w:tmpl w:val="FE0A5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1B07CD"/>
    <w:multiLevelType w:val="hybridMultilevel"/>
    <w:tmpl w:val="DA8CE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F71DA0"/>
    <w:multiLevelType w:val="hybridMultilevel"/>
    <w:tmpl w:val="DBF835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77A62"/>
    <w:multiLevelType w:val="hybridMultilevel"/>
    <w:tmpl w:val="9F82B1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0E6F2A"/>
    <w:multiLevelType w:val="hybridMultilevel"/>
    <w:tmpl w:val="71CC4152"/>
    <w:lvl w:ilvl="0" w:tplc="55E6D6A0">
      <w:numFmt w:val="bullet"/>
      <w:lvlText w:val="•"/>
      <w:lvlJc w:val="left"/>
      <w:pPr>
        <w:ind w:left="1065" w:hanging="705"/>
      </w:pPr>
      <w:rPr>
        <w:rFonts w:ascii="Calibri" w:eastAsiaTheme="minorHAnsi" w:hAnsi="Calibri" w:cs="ArialUnicodeM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042DB1"/>
    <w:multiLevelType w:val="hybridMultilevel"/>
    <w:tmpl w:val="1B8888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AD1129"/>
    <w:multiLevelType w:val="hybridMultilevel"/>
    <w:tmpl w:val="EF008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F11074"/>
    <w:multiLevelType w:val="multilevel"/>
    <w:tmpl w:val="EAD6AABE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27" w15:restartNumberingAfterBreak="0">
    <w:nsid w:val="512C513F"/>
    <w:multiLevelType w:val="hybridMultilevel"/>
    <w:tmpl w:val="37622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7B7824"/>
    <w:multiLevelType w:val="hybridMultilevel"/>
    <w:tmpl w:val="C3BA4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AA6CFB"/>
    <w:multiLevelType w:val="hybridMultilevel"/>
    <w:tmpl w:val="9934E5FE"/>
    <w:lvl w:ilvl="0" w:tplc="CF8265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8270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90BD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7826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7290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4E8E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9A06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A44F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4C4D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C05676"/>
    <w:multiLevelType w:val="hybridMultilevel"/>
    <w:tmpl w:val="4E7C49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8E6DE0"/>
    <w:multiLevelType w:val="hybridMultilevel"/>
    <w:tmpl w:val="DDCC9C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D20DD7"/>
    <w:multiLevelType w:val="hybridMultilevel"/>
    <w:tmpl w:val="5060D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F4360E"/>
    <w:multiLevelType w:val="hybridMultilevel"/>
    <w:tmpl w:val="02B2AB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BA6E46"/>
    <w:multiLevelType w:val="hybridMultilevel"/>
    <w:tmpl w:val="69880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7B0129"/>
    <w:multiLevelType w:val="hybridMultilevel"/>
    <w:tmpl w:val="7FD0B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D32EA7"/>
    <w:multiLevelType w:val="multilevel"/>
    <w:tmpl w:val="E2B4D412"/>
    <w:lvl w:ilvl="0">
      <w:start w:val="1"/>
      <w:numFmt w:val="bullet"/>
      <w:lvlText w:val=""/>
      <w:lvlJc w:val="left"/>
      <w:pPr>
        <w:tabs>
          <w:tab w:val="num" w:pos="780"/>
        </w:tabs>
        <w:ind w:left="78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◦"/>
      <w:lvlJc w:val="left"/>
      <w:pPr>
        <w:tabs>
          <w:tab w:val="num" w:pos="1140"/>
        </w:tabs>
        <w:ind w:left="1140" w:hanging="360"/>
      </w:pPr>
      <w:rPr>
        <w:rFonts w:ascii="OpenSymbol" w:hAnsi="OpenSymbol" w:cs="OpenSymbol" w:hint="default"/>
        <w:caps w:val="0"/>
        <w:smallCaps w:val="0"/>
        <w:spacing w:val="0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1500"/>
        </w:tabs>
        <w:ind w:left="1500" w:hanging="360"/>
      </w:pPr>
      <w:rPr>
        <w:rFonts w:ascii="OpenSymbol" w:hAnsi="OpenSymbol" w:cs="OpenSymbol" w:hint="default"/>
        <w:caps w:val="0"/>
        <w:smallCaps w:val="0"/>
        <w:spacing w:val="0"/>
        <w:sz w:val="20"/>
        <w:szCs w:val="20"/>
      </w:rPr>
    </w:lvl>
    <w:lvl w:ilvl="3">
      <w:start w:val="1"/>
      <w:numFmt w:val="bullet"/>
      <w:lvlText w:val=""/>
      <w:lvlJc w:val="left"/>
      <w:pPr>
        <w:tabs>
          <w:tab w:val="num" w:pos="1860"/>
        </w:tabs>
        <w:ind w:left="186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◦"/>
      <w:lvlJc w:val="left"/>
      <w:pPr>
        <w:tabs>
          <w:tab w:val="num" w:pos="2220"/>
        </w:tabs>
        <w:ind w:left="2220" w:hanging="360"/>
      </w:pPr>
      <w:rPr>
        <w:rFonts w:ascii="OpenSymbol" w:hAnsi="OpenSymbol" w:cs="OpenSymbol" w:hint="default"/>
        <w:caps w:val="0"/>
        <w:smallCaps w:val="0"/>
        <w:spacing w:val="0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2580"/>
        </w:tabs>
        <w:ind w:left="2580" w:hanging="360"/>
      </w:pPr>
      <w:rPr>
        <w:rFonts w:ascii="OpenSymbol" w:hAnsi="OpenSymbol" w:cs="OpenSymbol" w:hint="default"/>
        <w:caps w:val="0"/>
        <w:smallCaps w:val="0"/>
        <w:spacing w:val="0"/>
        <w:sz w:val="20"/>
        <w:szCs w:val="20"/>
      </w:rPr>
    </w:lvl>
    <w:lvl w:ilvl="6">
      <w:start w:val="1"/>
      <w:numFmt w:val="bullet"/>
      <w:lvlText w:val=""/>
      <w:lvlJc w:val="left"/>
      <w:pPr>
        <w:tabs>
          <w:tab w:val="num" w:pos="2940"/>
        </w:tabs>
        <w:ind w:left="294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◦"/>
      <w:lvlJc w:val="left"/>
      <w:pPr>
        <w:tabs>
          <w:tab w:val="num" w:pos="3300"/>
        </w:tabs>
        <w:ind w:left="3300" w:hanging="360"/>
      </w:pPr>
      <w:rPr>
        <w:rFonts w:ascii="OpenSymbol" w:hAnsi="OpenSymbol" w:cs="OpenSymbol" w:hint="default"/>
        <w:caps w:val="0"/>
        <w:smallCaps w:val="0"/>
        <w:spacing w:val="0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3660"/>
        </w:tabs>
        <w:ind w:left="3660" w:hanging="360"/>
      </w:pPr>
      <w:rPr>
        <w:rFonts w:ascii="OpenSymbol" w:hAnsi="OpenSymbol" w:cs="OpenSymbol" w:hint="default"/>
        <w:caps w:val="0"/>
        <w:smallCaps w:val="0"/>
        <w:spacing w:val="0"/>
        <w:sz w:val="20"/>
        <w:szCs w:val="20"/>
      </w:rPr>
    </w:lvl>
  </w:abstractNum>
  <w:abstractNum w:abstractNumId="37" w15:restartNumberingAfterBreak="0">
    <w:nsid w:val="6B0D2FF5"/>
    <w:multiLevelType w:val="hybridMultilevel"/>
    <w:tmpl w:val="1D907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CF9A3E"/>
    <w:multiLevelType w:val="hybridMultilevel"/>
    <w:tmpl w:val="FAC4F5A2"/>
    <w:lvl w:ilvl="0" w:tplc="ECDEB8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626F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AC7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BA3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FA6F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D8B2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7C55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1C11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C407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39BB8D"/>
    <w:multiLevelType w:val="hybridMultilevel"/>
    <w:tmpl w:val="5AF4A2F6"/>
    <w:lvl w:ilvl="0" w:tplc="5AEEAF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9406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4670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9A17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2A91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6EFC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CA3C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5A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F895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98232F"/>
    <w:multiLevelType w:val="hybridMultilevel"/>
    <w:tmpl w:val="088E8B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145B6F"/>
    <w:multiLevelType w:val="hybridMultilevel"/>
    <w:tmpl w:val="13F02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2800FA"/>
    <w:multiLevelType w:val="multilevel"/>
    <w:tmpl w:val="69426E12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  <w:caps w:val="0"/>
        <w:smallCaps w:val="0"/>
        <w:spacing w:val="0"/>
        <w:sz w:val="20"/>
        <w:szCs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Wingdings 2" w:hint="default"/>
        <w:caps w:val="0"/>
        <w:smallCaps w:val="0"/>
        <w:spacing w:val="0"/>
        <w:sz w:val="20"/>
        <w:szCs w:val="2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  <w:caps w:val="0"/>
        <w:smallCaps w:val="0"/>
        <w:spacing w:val="0"/>
        <w:sz w:val="20"/>
        <w:szCs w:val="2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3" w15:restartNumberingAfterBreak="0">
    <w:nsid w:val="784A7F0B"/>
    <w:multiLevelType w:val="hybridMultilevel"/>
    <w:tmpl w:val="3730B7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8C06BE"/>
    <w:multiLevelType w:val="hybridMultilevel"/>
    <w:tmpl w:val="3342D390"/>
    <w:lvl w:ilvl="0" w:tplc="10E8F1A0">
      <w:numFmt w:val="bullet"/>
      <w:lvlText w:val="•"/>
      <w:lvlJc w:val="left"/>
      <w:pPr>
        <w:ind w:left="1065" w:hanging="705"/>
      </w:pPr>
      <w:rPr>
        <w:rFonts w:ascii="Calibri" w:eastAsiaTheme="minorHAnsi" w:hAnsi="Calibri" w:cs="ArialUnicodeMS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FA2470"/>
    <w:multiLevelType w:val="hybridMultilevel"/>
    <w:tmpl w:val="0AEC69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39"/>
  </w:num>
  <w:num w:numId="3">
    <w:abstractNumId w:val="18"/>
  </w:num>
  <w:num w:numId="4">
    <w:abstractNumId w:val="13"/>
  </w:num>
  <w:num w:numId="5">
    <w:abstractNumId w:val="38"/>
  </w:num>
  <w:num w:numId="6">
    <w:abstractNumId w:val="40"/>
  </w:num>
  <w:num w:numId="7">
    <w:abstractNumId w:val="24"/>
  </w:num>
  <w:num w:numId="8">
    <w:abstractNumId w:val="31"/>
  </w:num>
  <w:num w:numId="9">
    <w:abstractNumId w:val="11"/>
  </w:num>
  <w:num w:numId="10">
    <w:abstractNumId w:val="22"/>
  </w:num>
  <w:num w:numId="11">
    <w:abstractNumId w:val="43"/>
  </w:num>
  <w:num w:numId="12">
    <w:abstractNumId w:val="23"/>
  </w:num>
  <w:num w:numId="13">
    <w:abstractNumId w:val="7"/>
  </w:num>
  <w:num w:numId="14">
    <w:abstractNumId w:val="44"/>
  </w:num>
  <w:num w:numId="15">
    <w:abstractNumId w:val="15"/>
  </w:num>
  <w:num w:numId="16">
    <w:abstractNumId w:val="36"/>
  </w:num>
  <w:num w:numId="17">
    <w:abstractNumId w:val="33"/>
  </w:num>
  <w:num w:numId="18">
    <w:abstractNumId w:val="10"/>
  </w:num>
  <w:num w:numId="19">
    <w:abstractNumId w:val="26"/>
  </w:num>
  <w:num w:numId="20">
    <w:abstractNumId w:val="42"/>
  </w:num>
  <w:num w:numId="21">
    <w:abstractNumId w:val="16"/>
  </w:num>
  <w:num w:numId="22">
    <w:abstractNumId w:val="1"/>
  </w:num>
  <w:num w:numId="23">
    <w:abstractNumId w:val="3"/>
  </w:num>
  <w:num w:numId="24">
    <w:abstractNumId w:val="2"/>
  </w:num>
  <w:num w:numId="25">
    <w:abstractNumId w:val="4"/>
  </w:num>
  <w:num w:numId="26">
    <w:abstractNumId w:val="30"/>
  </w:num>
  <w:num w:numId="27">
    <w:abstractNumId w:val="9"/>
  </w:num>
  <w:num w:numId="28">
    <w:abstractNumId w:val="0"/>
  </w:num>
  <w:num w:numId="29">
    <w:abstractNumId w:val="6"/>
  </w:num>
  <w:num w:numId="30">
    <w:abstractNumId w:val="21"/>
  </w:num>
  <w:num w:numId="31">
    <w:abstractNumId w:val="45"/>
  </w:num>
  <w:num w:numId="32">
    <w:abstractNumId w:val="14"/>
  </w:num>
  <w:num w:numId="33">
    <w:abstractNumId w:val="5"/>
  </w:num>
  <w:num w:numId="34">
    <w:abstractNumId w:val="41"/>
  </w:num>
  <w:num w:numId="35">
    <w:abstractNumId w:val="25"/>
  </w:num>
  <w:num w:numId="36">
    <w:abstractNumId w:val="19"/>
  </w:num>
  <w:num w:numId="37">
    <w:abstractNumId w:val="12"/>
  </w:num>
  <w:num w:numId="38">
    <w:abstractNumId w:val="27"/>
  </w:num>
  <w:num w:numId="39">
    <w:abstractNumId w:val="28"/>
  </w:num>
  <w:num w:numId="40">
    <w:abstractNumId w:val="20"/>
  </w:num>
  <w:num w:numId="41">
    <w:abstractNumId w:val="17"/>
  </w:num>
  <w:num w:numId="42">
    <w:abstractNumId w:val="32"/>
  </w:num>
  <w:num w:numId="43">
    <w:abstractNumId w:val="37"/>
  </w:num>
  <w:num w:numId="44">
    <w:abstractNumId w:val="8"/>
  </w:num>
  <w:num w:numId="45">
    <w:abstractNumId w:val="35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804"/>
    <w:rsid w:val="00012D4B"/>
    <w:rsid w:val="000174CD"/>
    <w:rsid w:val="0002655E"/>
    <w:rsid w:val="00034DE1"/>
    <w:rsid w:val="00045242"/>
    <w:rsid w:val="000473DF"/>
    <w:rsid w:val="00054BC1"/>
    <w:rsid w:val="000B3F37"/>
    <w:rsid w:val="000D31EF"/>
    <w:rsid w:val="000E10B4"/>
    <w:rsid w:val="00100A91"/>
    <w:rsid w:val="00112185"/>
    <w:rsid w:val="00113975"/>
    <w:rsid w:val="001247F7"/>
    <w:rsid w:val="00126951"/>
    <w:rsid w:val="00146329"/>
    <w:rsid w:val="00147CAB"/>
    <w:rsid w:val="00150E94"/>
    <w:rsid w:val="001718ED"/>
    <w:rsid w:val="0017344B"/>
    <w:rsid w:val="00173F57"/>
    <w:rsid w:val="0018596E"/>
    <w:rsid w:val="00192DEF"/>
    <w:rsid w:val="001A6E71"/>
    <w:rsid w:val="001B0C01"/>
    <w:rsid w:val="001B2A4F"/>
    <w:rsid w:val="001B49EF"/>
    <w:rsid w:val="001B4C84"/>
    <w:rsid w:val="001C6DCD"/>
    <w:rsid w:val="001F5612"/>
    <w:rsid w:val="001F71B0"/>
    <w:rsid w:val="00200A30"/>
    <w:rsid w:val="00206D99"/>
    <w:rsid w:val="0021117E"/>
    <w:rsid w:val="00214A2E"/>
    <w:rsid w:val="002206DA"/>
    <w:rsid w:val="00234656"/>
    <w:rsid w:val="002422EB"/>
    <w:rsid w:val="002762F6"/>
    <w:rsid w:val="00292798"/>
    <w:rsid w:val="002941A7"/>
    <w:rsid w:val="002A13E8"/>
    <w:rsid w:val="002A411A"/>
    <w:rsid w:val="002A426E"/>
    <w:rsid w:val="002A7577"/>
    <w:rsid w:val="002D157B"/>
    <w:rsid w:val="003338A6"/>
    <w:rsid w:val="003347DF"/>
    <w:rsid w:val="00351317"/>
    <w:rsid w:val="00353CB1"/>
    <w:rsid w:val="0037444A"/>
    <w:rsid w:val="00384E32"/>
    <w:rsid w:val="00391B48"/>
    <w:rsid w:val="003B4219"/>
    <w:rsid w:val="003C1E7F"/>
    <w:rsid w:val="003D7507"/>
    <w:rsid w:val="003E3D20"/>
    <w:rsid w:val="00416C3D"/>
    <w:rsid w:val="004178AC"/>
    <w:rsid w:val="00427F9E"/>
    <w:rsid w:val="004529BA"/>
    <w:rsid w:val="00476A56"/>
    <w:rsid w:val="00484189"/>
    <w:rsid w:val="00484D05"/>
    <w:rsid w:val="0049274D"/>
    <w:rsid w:val="004D618D"/>
    <w:rsid w:val="005150F6"/>
    <w:rsid w:val="0053616B"/>
    <w:rsid w:val="00536D16"/>
    <w:rsid w:val="00536F02"/>
    <w:rsid w:val="00557ABF"/>
    <w:rsid w:val="005637DE"/>
    <w:rsid w:val="00567B06"/>
    <w:rsid w:val="00575592"/>
    <w:rsid w:val="00583F9D"/>
    <w:rsid w:val="0058539F"/>
    <w:rsid w:val="005917BD"/>
    <w:rsid w:val="0059563B"/>
    <w:rsid w:val="005A55FD"/>
    <w:rsid w:val="005D5674"/>
    <w:rsid w:val="005E62F6"/>
    <w:rsid w:val="005F4480"/>
    <w:rsid w:val="0061010F"/>
    <w:rsid w:val="0061735C"/>
    <w:rsid w:val="00623031"/>
    <w:rsid w:val="006304A2"/>
    <w:rsid w:val="00643527"/>
    <w:rsid w:val="00647536"/>
    <w:rsid w:val="00656717"/>
    <w:rsid w:val="00662234"/>
    <w:rsid w:val="006754E9"/>
    <w:rsid w:val="006926EE"/>
    <w:rsid w:val="00697BAC"/>
    <w:rsid w:val="006A0099"/>
    <w:rsid w:val="006B6275"/>
    <w:rsid w:val="006C0012"/>
    <w:rsid w:val="006C0738"/>
    <w:rsid w:val="006E6BB9"/>
    <w:rsid w:val="006F110E"/>
    <w:rsid w:val="00713C2D"/>
    <w:rsid w:val="00727291"/>
    <w:rsid w:val="007313E0"/>
    <w:rsid w:val="00732268"/>
    <w:rsid w:val="00733581"/>
    <w:rsid w:val="00750F4E"/>
    <w:rsid w:val="00766399"/>
    <w:rsid w:val="00785F79"/>
    <w:rsid w:val="0078617E"/>
    <w:rsid w:val="00794B36"/>
    <w:rsid w:val="007A4762"/>
    <w:rsid w:val="007A5D30"/>
    <w:rsid w:val="007C3217"/>
    <w:rsid w:val="007C440E"/>
    <w:rsid w:val="007C7C71"/>
    <w:rsid w:val="007D684B"/>
    <w:rsid w:val="007E5954"/>
    <w:rsid w:val="007F5305"/>
    <w:rsid w:val="007F77E9"/>
    <w:rsid w:val="008174D4"/>
    <w:rsid w:val="00831E87"/>
    <w:rsid w:val="00834188"/>
    <w:rsid w:val="008455EF"/>
    <w:rsid w:val="00853EE3"/>
    <w:rsid w:val="0086134B"/>
    <w:rsid w:val="00867865"/>
    <w:rsid w:val="008848BF"/>
    <w:rsid w:val="0089754E"/>
    <w:rsid w:val="008979E5"/>
    <w:rsid w:val="008A44AE"/>
    <w:rsid w:val="008A4B1E"/>
    <w:rsid w:val="008A54D9"/>
    <w:rsid w:val="008A5CEF"/>
    <w:rsid w:val="008B0F23"/>
    <w:rsid w:val="008B2C93"/>
    <w:rsid w:val="008B31BB"/>
    <w:rsid w:val="008C3211"/>
    <w:rsid w:val="008C3FD9"/>
    <w:rsid w:val="008C522C"/>
    <w:rsid w:val="008D71C6"/>
    <w:rsid w:val="008E2815"/>
    <w:rsid w:val="008F1CE6"/>
    <w:rsid w:val="008F5DB5"/>
    <w:rsid w:val="00902136"/>
    <w:rsid w:val="00904701"/>
    <w:rsid w:val="009064EB"/>
    <w:rsid w:val="00931E6E"/>
    <w:rsid w:val="009442B2"/>
    <w:rsid w:val="00950A77"/>
    <w:rsid w:val="0095684C"/>
    <w:rsid w:val="00957585"/>
    <w:rsid w:val="0099192C"/>
    <w:rsid w:val="009A3F09"/>
    <w:rsid w:val="009B0ED8"/>
    <w:rsid w:val="009C52EA"/>
    <w:rsid w:val="009C64BB"/>
    <w:rsid w:val="009C74B8"/>
    <w:rsid w:val="009D1DCE"/>
    <w:rsid w:val="009D2A4B"/>
    <w:rsid w:val="009E678A"/>
    <w:rsid w:val="00A119E4"/>
    <w:rsid w:val="00A218F5"/>
    <w:rsid w:val="00A249DC"/>
    <w:rsid w:val="00A25770"/>
    <w:rsid w:val="00A32DE9"/>
    <w:rsid w:val="00A34EE2"/>
    <w:rsid w:val="00A45585"/>
    <w:rsid w:val="00A466E6"/>
    <w:rsid w:val="00A56E0F"/>
    <w:rsid w:val="00A57F9A"/>
    <w:rsid w:val="00A701C3"/>
    <w:rsid w:val="00A7377B"/>
    <w:rsid w:val="00A7775A"/>
    <w:rsid w:val="00A8108E"/>
    <w:rsid w:val="00A94591"/>
    <w:rsid w:val="00A95B38"/>
    <w:rsid w:val="00A962AF"/>
    <w:rsid w:val="00A96C7D"/>
    <w:rsid w:val="00AA0D08"/>
    <w:rsid w:val="00AA0D73"/>
    <w:rsid w:val="00AA31A0"/>
    <w:rsid w:val="00AC6F87"/>
    <w:rsid w:val="00AC7C78"/>
    <w:rsid w:val="00AE13E9"/>
    <w:rsid w:val="00AF774D"/>
    <w:rsid w:val="00B00730"/>
    <w:rsid w:val="00B101FD"/>
    <w:rsid w:val="00B150F3"/>
    <w:rsid w:val="00B20CA0"/>
    <w:rsid w:val="00B24917"/>
    <w:rsid w:val="00B365AE"/>
    <w:rsid w:val="00B43A75"/>
    <w:rsid w:val="00B56EFA"/>
    <w:rsid w:val="00B7069E"/>
    <w:rsid w:val="00B708EF"/>
    <w:rsid w:val="00B718BB"/>
    <w:rsid w:val="00B71BDB"/>
    <w:rsid w:val="00B9009F"/>
    <w:rsid w:val="00B96C89"/>
    <w:rsid w:val="00BB6B85"/>
    <w:rsid w:val="00BC2414"/>
    <w:rsid w:val="00BE10BC"/>
    <w:rsid w:val="00BE538E"/>
    <w:rsid w:val="00BF2A18"/>
    <w:rsid w:val="00C041AD"/>
    <w:rsid w:val="00C04D3B"/>
    <w:rsid w:val="00C05CB0"/>
    <w:rsid w:val="00C06720"/>
    <w:rsid w:val="00C13705"/>
    <w:rsid w:val="00C404C4"/>
    <w:rsid w:val="00C72FB6"/>
    <w:rsid w:val="00C95009"/>
    <w:rsid w:val="00C95816"/>
    <w:rsid w:val="00C95CBE"/>
    <w:rsid w:val="00CA2B77"/>
    <w:rsid w:val="00CA6063"/>
    <w:rsid w:val="00CB12EE"/>
    <w:rsid w:val="00CB5054"/>
    <w:rsid w:val="00CC4EAE"/>
    <w:rsid w:val="00CC6D54"/>
    <w:rsid w:val="00CD194E"/>
    <w:rsid w:val="00CD2246"/>
    <w:rsid w:val="00CD293D"/>
    <w:rsid w:val="00CD3F2C"/>
    <w:rsid w:val="00CD6804"/>
    <w:rsid w:val="00D07B23"/>
    <w:rsid w:val="00D16D78"/>
    <w:rsid w:val="00D20A4A"/>
    <w:rsid w:val="00D21157"/>
    <w:rsid w:val="00D412D2"/>
    <w:rsid w:val="00D42170"/>
    <w:rsid w:val="00D52640"/>
    <w:rsid w:val="00D564F5"/>
    <w:rsid w:val="00D73351"/>
    <w:rsid w:val="00D905AC"/>
    <w:rsid w:val="00D97315"/>
    <w:rsid w:val="00DB2ED3"/>
    <w:rsid w:val="00DC1AEC"/>
    <w:rsid w:val="00DC3989"/>
    <w:rsid w:val="00DC5BB9"/>
    <w:rsid w:val="00DD0FAC"/>
    <w:rsid w:val="00DD3CAF"/>
    <w:rsid w:val="00DE4B5E"/>
    <w:rsid w:val="00DE7724"/>
    <w:rsid w:val="00E035C6"/>
    <w:rsid w:val="00E1540F"/>
    <w:rsid w:val="00E325CD"/>
    <w:rsid w:val="00E32C59"/>
    <w:rsid w:val="00E42161"/>
    <w:rsid w:val="00E52617"/>
    <w:rsid w:val="00E64C20"/>
    <w:rsid w:val="00E70830"/>
    <w:rsid w:val="00E711B1"/>
    <w:rsid w:val="00E738A1"/>
    <w:rsid w:val="00E83974"/>
    <w:rsid w:val="00E914A9"/>
    <w:rsid w:val="00E94D2D"/>
    <w:rsid w:val="00ED51C5"/>
    <w:rsid w:val="00EF42CE"/>
    <w:rsid w:val="00F00E58"/>
    <w:rsid w:val="00F05396"/>
    <w:rsid w:val="00F05A67"/>
    <w:rsid w:val="00F4185E"/>
    <w:rsid w:val="00F41AA6"/>
    <w:rsid w:val="00F57C6E"/>
    <w:rsid w:val="00F6117E"/>
    <w:rsid w:val="00F645EF"/>
    <w:rsid w:val="00F65F12"/>
    <w:rsid w:val="00F67C6E"/>
    <w:rsid w:val="00F8143E"/>
    <w:rsid w:val="00F81C63"/>
    <w:rsid w:val="00F91A2A"/>
    <w:rsid w:val="00F93A07"/>
    <w:rsid w:val="00FA3648"/>
    <w:rsid w:val="00FA41E6"/>
    <w:rsid w:val="00FA4C6F"/>
    <w:rsid w:val="00FA6FB8"/>
    <w:rsid w:val="00FB7E98"/>
    <w:rsid w:val="00FC332C"/>
    <w:rsid w:val="00FC3B82"/>
    <w:rsid w:val="00FC4868"/>
    <w:rsid w:val="00FE0996"/>
    <w:rsid w:val="00FE0E97"/>
    <w:rsid w:val="00FE1299"/>
    <w:rsid w:val="00FE2961"/>
    <w:rsid w:val="00FF2333"/>
    <w:rsid w:val="01105268"/>
    <w:rsid w:val="01792A81"/>
    <w:rsid w:val="017D96F4"/>
    <w:rsid w:val="024A6291"/>
    <w:rsid w:val="02679F8B"/>
    <w:rsid w:val="02F19366"/>
    <w:rsid w:val="03F2E56E"/>
    <w:rsid w:val="04B0CB43"/>
    <w:rsid w:val="0558D8B1"/>
    <w:rsid w:val="05606F54"/>
    <w:rsid w:val="05AA6D4E"/>
    <w:rsid w:val="05BF1B44"/>
    <w:rsid w:val="066242EE"/>
    <w:rsid w:val="06FDF75E"/>
    <w:rsid w:val="070F9BF1"/>
    <w:rsid w:val="0747EB61"/>
    <w:rsid w:val="07D0A46E"/>
    <w:rsid w:val="07D49ACB"/>
    <w:rsid w:val="07ED3EBE"/>
    <w:rsid w:val="0948E143"/>
    <w:rsid w:val="0A5DF879"/>
    <w:rsid w:val="0A8938A4"/>
    <w:rsid w:val="0B24793A"/>
    <w:rsid w:val="0B65819B"/>
    <w:rsid w:val="0CA41591"/>
    <w:rsid w:val="0E3FE5F2"/>
    <w:rsid w:val="0E53D522"/>
    <w:rsid w:val="0E542C76"/>
    <w:rsid w:val="0E6AE584"/>
    <w:rsid w:val="0ED9A82F"/>
    <w:rsid w:val="0EE6929A"/>
    <w:rsid w:val="1004B0FF"/>
    <w:rsid w:val="10678835"/>
    <w:rsid w:val="10A52893"/>
    <w:rsid w:val="11064852"/>
    <w:rsid w:val="117786B4"/>
    <w:rsid w:val="1179DEE2"/>
    <w:rsid w:val="1193BABE"/>
    <w:rsid w:val="11964628"/>
    <w:rsid w:val="119D0233"/>
    <w:rsid w:val="124FE201"/>
    <w:rsid w:val="1269E8E1"/>
    <w:rsid w:val="13380550"/>
    <w:rsid w:val="14132139"/>
    <w:rsid w:val="1424C0B7"/>
    <w:rsid w:val="15811F37"/>
    <w:rsid w:val="15886146"/>
    <w:rsid w:val="1603D122"/>
    <w:rsid w:val="1690996D"/>
    <w:rsid w:val="16AD485B"/>
    <w:rsid w:val="175C6179"/>
    <w:rsid w:val="18BE5E27"/>
    <w:rsid w:val="1985294A"/>
    <w:rsid w:val="199399A1"/>
    <w:rsid w:val="1A2EB34C"/>
    <w:rsid w:val="1A78B3BA"/>
    <w:rsid w:val="1AA2E5CD"/>
    <w:rsid w:val="1B8D308B"/>
    <w:rsid w:val="1BA85126"/>
    <w:rsid w:val="1CEA873A"/>
    <w:rsid w:val="1DD8FBE0"/>
    <w:rsid w:val="1E20A5D3"/>
    <w:rsid w:val="1E2943F1"/>
    <w:rsid w:val="1E7DD398"/>
    <w:rsid w:val="1FF07957"/>
    <w:rsid w:val="20E04E7B"/>
    <w:rsid w:val="21576491"/>
    <w:rsid w:val="22396BF4"/>
    <w:rsid w:val="223A84A9"/>
    <w:rsid w:val="227C8B98"/>
    <w:rsid w:val="235C5562"/>
    <w:rsid w:val="2379AEB6"/>
    <w:rsid w:val="251D6C9D"/>
    <w:rsid w:val="256875BC"/>
    <w:rsid w:val="2688E57D"/>
    <w:rsid w:val="269408B9"/>
    <w:rsid w:val="26B41CB9"/>
    <w:rsid w:val="26CEEFA8"/>
    <w:rsid w:val="280B8D81"/>
    <w:rsid w:val="2819200C"/>
    <w:rsid w:val="297B5D4B"/>
    <w:rsid w:val="29863026"/>
    <w:rsid w:val="29B4F06D"/>
    <w:rsid w:val="29F0DDC0"/>
    <w:rsid w:val="2A5D4D22"/>
    <w:rsid w:val="2A7662A6"/>
    <w:rsid w:val="2AE9CE3E"/>
    <w:rsid w:val="2B50C0CE"/>
    <w:rsid w:val="2C0DC694"/>
    <w:rsid w:val="2C15B41A"/>
    <w:rsid w:val="2C9AF93C"/>
    <w:rsid w:val="2EC44EE3"/>
    <w:rsid w:val="2F62FC26"/>
    <w:rsid w:val="2F63E27E"/>
    <w:rsid w:val="2F853CDE"/>
    <w:rsid w:val="2FD299FE"/>
    <w:rsid w:val="3040394C"/>
    <w:rsid w:val="308CA712"/>
    <w:rsid w:val="30E9253D"/>
    <w:rsid w:val="30F6DF01"/>
    <w:rsid w:val="30FECC87"/>
    <w:rsid w:val="313CBB90"/>
    <w:rsid w:val="315ABFC9"/>
    <w:rsid w:val="31FBEFA5"/>
    <w:rsid w:val="32404313"/>
    <w:rsid w:val="328D973D"/>
    <w:rsid w:val="329A9CE8"/>
    <w:rsid w:val="337E97A9"/>
    <w:rsid w:val="3420C5FF"/>
    <w:rsid w:val="3423D6CA"/>
    <w:rsid w:val="34ADF8A7"/>
    <w:rsid w:val="3521A1E9"/>
    <w:rsid w:val="35339067"/>
    <w:rsid w:val="358515A0"/>
    <w:rsid w:val="35C537FF"/>
    <w:rsid w:val="3637D67C"/>
    <w:rsid w:val="3649C908"/>
    <w:rsid w:val="36B6386B"/>
    <w:rsid w:val="36FD371B"/>
    <w:rsid w:val="375866C1"/>
    <w:rsid w:val="3836D966"/>
    <w:rsid w:val="38B6F43B"/>
    <w:rsid w:val="38F43722"/>
    <w:rsid w:val="38F98E45"/>
    <w:rsid w:val="38FE451A"/>
    <w:rsid w:val="39E3C583"/>
    <w:rsid w:val="3AA19DA6"/>
    <w:rsid w:val="3B3814F1"/>
    <w:rsid w:val="3BA2D1EB"/>
    <w:rsid w:val="3BFE47D0"/>
    <w:rsid w:val="3C4D1500"/>
    <w:rsid w:val="3CA4F41E"/>
    <w:rsid w:val="3D283C76"/>
    <w:rsid w:val="3D41DF12"/>
    <w:rsid w:val="3ED2EAD8"/>
    <w:rsid w:val="3F2BD188"/>
    <w:rsid w:val="3F9A106F"/>
    <w:rsid w:val="400416D9"/>
    <w:rsid w:val="4034B0B6"/>
    <w:rsid w:val="40FBC7F4"/>
    <w:rsid w:val="4103B57A"/>
    <w:rsid w:val="41208623"/>
    <w:rsid w:val="4221FC08"/>
    <w:rsid w:val="42272176"/>
    <w:rsid w:val="42B0D59C"/>
    <w:rsid w:val="42C175F0"/>
    <w:rsid w:val="42E34DDA"/>
    <w:rsid w:val="43284C10"/>
    <w:rsid w:val="43A93793"/>
    <w:rsid w:val="44B954A9"/>
    <w:rsid w:val="4518058C"/>
    <w:rsid w:val="45F1D027"/>
    <w:rsid w:val="45F95DBD"/>
    <w:rsid w:val="465FECD2"/>
    <w:rsid w:val="475F7026"/>
    <w:rsid w:val="482EFAF3"/>
    <w:rsid w:val="48492521"/>
    <w:rsid w:val="488154F3"/>
    <w:rsid w:val="491AEA11"/>
    <w:rsid w:val="4AE564AB"/>
    <w:rsid w:val="4AFCF971"/>
    <w:rsid w:val="4B679D86"/>
    <w:rsid w:val="4B75DE4E"/>
    <w:rsid w:val="4C166536"/>
    <w:rsid w:val="4C67452C"/>
    <w:rsid w:val="4CB2634F"/>
    <w:rsid w:val="4CB41C43"/>
    <w:rsid w:val="4CB4A9CB"/>
    <w:rsid w:val="4D11F2EF"/>
    <w:rsid w:val="4E349A33"/>
    <w:rsid w:val="4ECAAD6A"/>
    <w:rsid w:val="4EFDEF5A"/>
    <w:rsid w:val="4FA7F506"/>
    <w:rsid w:val="4FCB310D"/>
    <w:rsid w:val="500E9E0A"/>
    <w:rsid w:val="50108CD1"/>
    <w:rsid w:val="501C33B9"/>
    <w:rsid w:val="50D744BB"/>
    <w:rsid w:val="50DFC5DA"/>
    <w:rsid w:val="51E1C34A"/>
    <w:rsid w:val="51F473DA"/>
    <w:rsid w:val="5205AEB1"/>
    <w:rsid w:val="520F0EDC"/>
    <w:rsid w:val="524482CD"/>
    <w:rsid w:val="527D3A0F"/>
    <w:rsid w:val="52C13F77"/>
    <w:rsid w:val="52DA67D4"/>
    <w:rsid w:val="532672A4"/>
    <w:rsid w:val="54190A70"/>
    <w:rsid w:val="54DC3484"/>
    <w:rsid w:val="55A45092"/>
    <w:rsid w:val="569FACD8"/>
    <w:rsid w:val="5774D444"/>
    <w:rsid w:val="579D349D"/>
    <w:rsid w:val="579FD3D6"/>
    <w:rsid w:val="5809BB3F"/>
    <w:rsid w:val="585F48EB"/>
    <w:rsid w:val="58AE6847"/>
    <w:rsid w:val="592B9E99"/>
    <w:rsid w:val="5AA326BA"/>
    <w:rsid w:val="5ADE762E"/>
    <w:rsid w:val="5BD491D8"/>
    <w:rsid w:val="5C98793E"/>
    <w:rsid w:val="5C9DF5B9"/>
    <w:rsid w:val="5CB937AD"/>
    <w:rsid w:val="5CD4861E"/>
    <w:rsid w:val="5DE415C8"/>
    <w:rsid w:val="5E867B8A"/>
    <w:rsid w:val="5ED2F6E2"/>
    <w:rsid w:val="5EDF1994"/>
    <w:rsid w:val="60422791"/>
    <w:rsid w:val="60513273"/>
    <w:rsid w:val="60E3E2E2"/>
    <w:rsid w:val="6163FCDB"/>
    <w:rsid w:val="61A9614C"/>
    <w:rsid w:val="620A97A4"/>
    <w:rsid w:val="6257BFCE"/>
    <w:rsid w:val="629F5C1F"/>
    <w:rsid w:val="62A70BC0"/>
    <w:rsid w:val="62FFCD3C"/>
    <w:rsid w:val="63BBE39B"/>
    <w:rsid w:val="63F1F1DD"/>
    <w:rsid w:val="641605DD"/>
    <w:rsid w:val="649B9D9D"/>
    <w:rsid w:val="64F413D7"/>
    <w:rsid w:val="6536444E"/>
    <w:rsid w:val="6551684C"/>
    <w:rsid w:val="66DE08C7"/>
    <w:rsid w:val="66E426C9"/>
    <w:rsid w:val="674BBCE9"/>
    <w:rsid w:val="67B03ADB"/>
    <w:rsid w:val="67D33E5F"/>
    <w:rsid w:val="685FEEC4"/>
    <w:rsid w:val="68FA02A4"/>
    <w:rsid w:val="696D9C1B"/>
    <w:rsid w:val="699DBF65"/>
    <w:rsid w:val="69DD39F3"/>
    <w:rsid w:val="6AD487B4"/>
    <w:rsid w:val="6B241606"/>
    <w:rsid w:val="6B5A04E1"/>
    <w:rsid w:val="6C2117C2"/>
    <w:rsid w:val="6D22CB10"/>
    <w:rsid w:val="6D4D4A4B"/>
    <w:rsid w:val="6E88A3B5"/>
    <w:rsid w:val="6E940909"/>
    <w:rsid w:val="6EB0AB16"/>
    <w:rsid w:val="6FC3B542"/>
    <w:rsid w:val="6FC657D2"/>
    <w:rsid w:val="70409604"/>
    <w:rsid w:val="7099E365"/>
    <w:rsid w:val="714250F0"/>
    <w:rsid w:val="731DDE8C"/>
    <w:rsid w:val="73804B12"/>
    <w:rsid w:val="73B0F27D"/>
    <w:rsid w:val="73BC8BCF"/>
    <w:rsid w:val="7411A17F"/>
    <w:rsid w:val="7505E239"/>
    <w:rsid w:val="75574EA2"/>
    <w:rsid w:val="76D12542"/>
    <w:rsid w:val="76F42C91"/>
    <w:rsid w:val="77CE4C2B"/>
    <w:rsid w:val="78702B40"/>
    <w:rsid w:val="78B1CF6B"/>
    <w:rsid w:val="7956B0F4"/>
    <w:rsid w:val="79614C02"/>
    <w:rsid w:val="796A9788"/>
    <w:rsid w:val="7A26A162"/>
    <w:rsid w:val="7AF0C09F"/>
    <w:rsid w:val="7E3D8DAF"/>
    <w:rsid w:val="7E3E08AB"/>
    <w:rsid w:val="7EFCCF27"/>
    <w:rsid w:val="7F7EF3C8"/>
    <w:rsid w:val="7FC4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D799EE"/>
  <w15:docId w15:val="{B4E30071-0983-40A7-B722-5C40CF955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4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73F57"/>
    <w:pPr>
      <w:spacing w:line="312" w:lineRule="auto"/>
    </w:pPr>
    <w:rPr>
      <w:color w:val="595959" w:themeColor="text1" w:themeTint="A6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CD3F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D3F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rsid w:val="00D16D78"/>
    <w:pPr>
      <w:keepNext/>
      <w:widowControl w:val="0"/>
      <w:suppressAutoHyphens/>
      <w:spacing w:before="240" w:after="120" w:line="276" w:lineRule="auto"/>
      <w:outlineLvl w:val="2"/>
    </w:pPr>
    <w:rPr>
      <w:rFonts w:ascii="Liberation Serif;Times New Roma" w:eastAsia="WenQuanYi Zen Hei" w:hAnsi="Liberation Serif;Times New Roma" w:cs="Lohit Devanagari"/>
      <w:b/>
      <w:bCs/>
      <w:color w:val="00000A"/>
      <w:sz w:val="28"/>
      <w:szCs w:val="28"/>
      <w:lang w:val="en-US"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daLista1">
    <w:name w:val="Parágrafo da Lista1"/>
    <w:basedOn w:val="Normal"/>
    <w:rsid w:val="008B31BB"/>
    <w:pPr>
      <w:suppressAutoHyphens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57C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7C6E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CB50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B5054"/>
  </w:style>
  <w:style w:type="paragraph" w:styleId="Rodap">
    <w:name w:val="footer"/>
    <w:basedOn w:val="Normal"/>
    <w:link w:val="RodapChar"/>
    <w:uiPriority w:val="99"/>
    <w:unhideWhenUsed/>
    <w:rsid w:val="00CB50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B5054"/>
  </w:style>
  <w:style w:type="table" w:styleId="Tabelacomgrade">
    <w:name w:val="Table Grid"/>
    <w:basedOn w:val="Tabelanormal"/>
    <w:uiPriority w:val="39"/>
    <w:rsid w:val="00CB50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147CAB"/>
    <w:pPr>
      <w:suppressAutoHyphens/>
      <w:spacing w:after="0" w:line="240" w:lineRule="auto"/>
    </w:pPr>
    <w:rPr>
      <w:rFonts w:ascii="Century Schoolbook" w:eastAsia="Times New Roman" w:hAnsi="Century Schoolbook" w:cs="Century Schoolbook"/>
      <w:color w:val="414751"/>
      <w:sz w:val="20"/>
      <w:szCs w:val="20"/>
      <w:lang w:eastAsia="zh-CN"/>
    </w:rPr>
  </w:style>
  <w:style w:type="paragraph" w:styleId="PargrafodaLista">
    <w:name w:val="List Paragraph"/>
    <w:basedOn w:val="Normal"/>
    <w:uiPriority w:val="34"/>
    <w:qFormat/>
    <w:rsid w:val="00147CAB"/>
    <w:pPr>
      <w:ind w:left="720"/>
      <w:contextualSpacing/>
    </w:pPr>
  </w:style>
  <w:style w:type="paragraph" w:customStyle="1" w:styleId="TextBody">
    <w:name w:val="Text Body"/>
    <w:basedOn w:val="Normal"/>
    <w:rsid w:val="00E42161"/>
    <w:pPr>
      <w:widowControl w:val="0"/>
      <w:suppressAutoHyphens/>
      <w:spacing w:after="120" w:line="276" w:lineRule="auto"/>
    </w:pPr>
    <w:rPr>
      <w:rFonts w:ascii="Liberation Serif;Times New Roma" w:eastAsia="WenQuanYi Zen Hei" w:hAnsi="Liberation Serif;Times New Roma" w:cs="Lohit Devanagari"/>
      <w:color w:val="00000A"/>
      <w:sz w:val="24"/>
      <w:szCs w:val="24"/>
      <w:lang w:val="en-US" w:eastAsia="zh-CN" w:bidi="hi-IN"/>
    </w:rPr>
  </w:style>
  <w:style w:type="character" w:customStyle="1" w:styleId="Ttulo3Char">
    <w:name w:val="Título 3 Char"/>
    <w:basedOn w:val="Fontepargpadro"/>
    <w:link w:val="Ttulo3"/>
    <w:rsid w:val="00D16D78"/>
    <w:rPr>
      <w:rFonts w:ascii="Liberation Serif;Times New Roma" w:eastAsia="WenQuanYi Zen Hei" w:hAnsi="Liberation Serif;Times New Roma" w:cs="Lohit Devanagari"/>
      <w:b/>
      <w:bCs/>
      <w:color w:val="00000A"/>
      <w:sz w:val="28"/>
      <w:szCs w:val="28"/>
      <w:lang w:val="en-US" w:eastAsia="zh-CN" w:bidi="hi-IN"/>
    </w:rPr>
  </w:style>
  <w:style w:type="paragraph" w:customStyle="1" w:styleId="Default">
    <w:name w:val="Default"/>
    <w:rsid w:val="00C95CBE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  <w:lang w:eastAsia="pt-BR"/>
    </w:rPr>
  </w:style>
  <w:style w:type="paragraph" w:styleId="NormalWeb">
    <w:name w:val="Normal (Web)"/>
    <w:basedOn w:val="Normal"/>
    <w:uiPriority w:val="99"/>
    <w:rsid w:val="00BF2A18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Hyperlink">
    <w:name w:val="Hyperlink"/>
    <w:basedOn w:val="Fontepargpadro"/>
    <w:uiPriority w:val="99"/>
    <w:unhideWhenUsed/>
    <w:rsid w:val="00C05CB0"/>
    <w:rPr>
      <w:color w:val="0563C1" w:themeColor="hyperlink"/>
      <w:u w:val="single"/>
    </w:rPr>
  </w:style>
  <w:style w:type="paragraph" w:styleId="Ttulo">
    <w:name w:val="Title"/>
    <w:basedOn w:val="Normal"/>
    <w:link w:val="TtuloChar"/>
    <w:qFormat/>
    <w:rsid w:val="00CD3F2C"/>
    <w:pPr>
      <w:spacing w:before="240" w:after="240" w:line="240" w:lineRule="auto"/>
      <w:contextualSpacing/>
    </w:pPr>
    <w:rPr>
      <w:rFonts w:asciiTheme="majorHAnsi" w:eastAsiaTheme="majorEastAsia" w:hAnsiTheme="majorHAnsi" w:cstheme="majorBidi"/>
      <w:b/>
      <w:color w:val="44546A" w:themeColor="text2"/>
      <w:sz w:val="68"/>
      <w:szCs w:val="56"/>
    </w:rPr>
  </w:style>
  <w:style w:type="character" w:customStyle="1" w:styleId="TtuloChar">
    <w:name w:val="Título Char"/>
    <w:basedOn w:val="Fontepargpadro"/>
    <w:link w:val="Ttulo"/>
    <w:rsid w:val="00CD3F2C"/>
    <w:rPr>
      <w:rFonts w:asciiTheme="majorHAnsi" w:eastAsiaTheme="majorEastAsia" w:hAnsiTheme="majorHAnsi" w:cstheme="majorBidi"/>
      <w:b/>
      <w:color w:val="44546A" w:themeColor="text2"/>
      <w:sz w:val="68"/>
      <w:szCs w:val="56"/>
      <w:lang w:val="pt-PT"/>
    </w:rPr>
  </w:style>
  <w:style w:type="paragraph" w:customStyle="1" w:styleId="Informaesdecontato">
    <w:name w:val="Informações de contato"/>
    <w:basedOn w:val="Normal"/>
    <w:uiPriority w:val="1"/>
    <w:qFormat/>
    <w:rsid w:val="00CD3F2C"/>
    <w:pPr>
      <w:spacing w:after="0" w:line="240" w:lineRule="auto"/>
    </w:pPr>
    <w:rPr>
      <w:rFonts w:asciiTheme="majorHAnsi" w:hAnsiTheme="majorHAnsi"/>
      <w:color w:val="1F4E79" w:themeColor="accent1" w:themeShade="80"/>
    </w:rPr>
  </w:style>
  <w:style w:type="character" w:customStyle="1" w:styleId="Ttulo1Char">
    <w:name w:val="Título 1 Char"/>
    <w:basedOn w:val="Fontepargpadro"/>
    <w:link w:val="Ttulo1"/>
    <w:uiPriority w:val="9"/>
    <w:rsid w:val="00CD3F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CD3F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ommarcadores">
    <w:name w:val="List Bullet"/>
    <w:basedOn w:val="Normal"/>
    <w:uiPriority w:val="4"/>
    <w:unhideWhenUsed/>
    <w:qFormat/>
    <w:rsid w:val="00CD3F2C"/>
    <w:pPr>
      <w:numPr>
        <w:numId w:val="28"/>
      </w:numPr>
      <w:contextualSpacing/>
    </w:pPr>
  </w:style>
  <w:style w:type="paragraph" w:styleId="Textoembloco">
    <w:name w:val="Block Text"/>
    <w:basedOn w:val="Normal"/>
    <w:uiPriority w:val="4"/>
    <w:unhideWhenUsed/>
    <w:qFormat/>
    <w:rsid w:val="00CD3F2C"/>
    <w:rPr>
      <w:rFonts w:eastAsiaTheme="minorEastAsia"/>
      <w:i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5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cb00eb-e789-4a3b-8a8a-cdf592fddcd7" xsi:nil="true"/>
    <lcf76f155ced4ddcb4097134ff3c332f xmlns="71372f70-f8c0-40ef-acb2-64089fa880c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4F09EA7467EA47929065F93997C69B" ma:contentTypeVersion="15" ma:contentTypeDescription="Crie um novo documento." ma:contentTypeScope="" ma:versionID="5c0e20164b91b6a283ba7d35e0f20b21">
  <xsd:schema xmlns:xsd="http://www.w3.org/2001/XMLSchema" xmlns:xs="http://www.w3.org/2001/XMLSchema" xmlns:p="http://schemas.microsoft.com/office/2006/metadata/properties" xmlns:ns2="71372f70-f8c0-40ef-acb2-64089fa880c5" xmlns:ns3="35cb00eb-e789-4a3b-8a8a-cdf592fddcd7" targetNamespace="http://schemas.microsoft.com/office/2006/metadata/properties" ma:root="true" ma:fieldsID="508034cca8b851a14be8e1d4d9f8a4b0" ns2:_="" ns3:_="">
    <xsd:import namespace="71372f70-f8c0-40ef-acb2-64089fa880c5"/>
    <xsd:import namespace="35cb00eb-e789-4a3b-8a8a-cdf592fddc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372f70-f8c0-40ef-acb2-64089fa880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75d9a527-b62f-4ac8-901b-7a91cf6a1e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b00eb-e789-4a3b-8a8a-cdf592fddcd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56847ae-5cc3-4ecf-80a2-4c165059ae27}" ma:internalName="TaxCatchAll" ma:showField="CatchAllData" ma:web="35cb00eb-e789-4a3b-8a8a-cdf592fddc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998574-84A3-494C-B9D4-E7871FF0FA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B4D76F-6CFA-4262-ACB5-0838A34EE2A5}">
  <ds:schemaRefs>
    <ds:schemaRef ds:uri="http://schemas.microsoft.com/office/2006/metadata/properties"/>
    <ds:schemaRef ds:uri="http://schemas.microsoft.com/office/infopath/2007/PartnerControls"/>
    <ds:schemaRef ds:uri="35cb00eb-e789-4a3b-8a8a-cdf592fddcd7"/>
    <ds:schemaRef ds:uri="71372f70-f8c0-40ef-acb2-64089fa880c5"/>
  </ds:schemaRefs>
</ds:datastoreItem>
</file>

<file path=customXml/itemProps3.xml><?xml version="1.0" encoding="utf-8"?>
<ds:datastoreItem xmlns:ds="http://schemas.openxmlformats.org/officeDocument/2006/customXml" ds:itemID="{55F5337D-E202-495F-8A7A-8FAF778EF6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372f70-f8c0-40ef-acb2-64089fa880c5"/>
    <ds:schemaRef ds:uri="35cb00eb-e789-4a3b-8a8a-cdf592fddc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Mariana Ferreira de Moura</dc:creator>
  <cp:lastModifiedBy>Bruna Emanoelle Aragão Waltrick</cp:lastModifiedBy>
  <cp:revision>3</cp:revision>
  <cp:lastPrinted>2024-06-20T21:45:00Z</cp:lastPrinted>
  <dcterms:created xsi:type="dcterms:W3CDTF">2024-09-17T19:53:00Z</dcterms:created>
  <dcterms:modified xsi:type="dcterms:W3CDTF">2024-09-17T19:55:00Z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0x0101004B4F09EA7467EA47929065F93997C69B</vt:lpwstr>
  </property>
</Properties>
</file>